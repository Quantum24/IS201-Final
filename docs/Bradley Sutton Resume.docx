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033DE" w14:textId="77777777" w:rsidR="00CB3B4A" w:rsidRPr="007449E5" w:rsidRDefault="000A372F">
      <w:pPr>
        <w:pBdr>
          <w:bottom w:val="single" w:sz="6" w:space="0" w:color="FFFFFF"/>
        </w:pBdr>
        <w:spacing w:line="200" w:lineRule="atLeast"/>
        <w:jc w:val="center"/>
        <w:rPr>
          <w:sz w:val="32"/>
          <w:szCs w:val="32"/>
        </w:rPr>
      </w:pPr>
      <w:r w:rsidRPr="007449E5">
        <w:rPr>
          <w:b/>
          <w:bCs/>
          <w:sz w:val="32"/>
          <w:szCs w:val="32"/>
        </w:rPr>
        <w:t>Bradley Sutton</w:t>
      </w:r>
    </w:p>
    <w:p w14:paraId="15C29D40" w14:textId="77777777" w:rsidR="00CB3B4A" w:rsidRPr="00D20A4B" w:rsidRDefault="000A372F">
      <w:pPr>
        <w:pBdr>
          <w:bottom w:val="single" w:sz="6" w:space="0" w:color="FFFFFF"/>
        </w:pBdr>
        <w:spacing w:line="200" w:lineRule="atLeast"/>
        <w:jc w:val="center"/>
        <w:rPr>
          <w:sz w:val="21"/>
          <w:szCs w:val="21"/>
        </w:rPr>
      </w:pPr>
      <w:hyperlink r:id="rId5" w:history="1">
        <w:r w:rsidRPr="00D20A4B">
          <w:rPr>
            <w:color w:val="000000"/>
            <w:sz w:val="21"/>
            <w:szCs w:val="21"/>
          </w:rPr>
          <w:t>https://www.linkedin.com/in/bradleysutton1/</w:t>
        </w:r>
      </w:hyperlink>
    </w:p>
    <w:p w14:paraId="66174C4E" w14:textId="77777777" w:rsidR="00CB3B4A" w:rsidRPr="00D20A4B" w:rsidRDefault="000A372F">
      <w:pPr>
        <w:pBdr>
          <w:bottom w:val="single" w:sz="6" w:space="0" w:color="FFFFFF"/>
        </w:pBdr>
        <w:spacing w:line="200" w:lineRule="atLeast"/>
        <w:jc w:val="center"/>
        <w:rPr>
          <w:sz w:val="21"/>
          <w:szCs w:val="21"/>
        </w:rPr>
      </w:pPr>
      <w:r w:rsidRPr="00D20A4B">
        <w:rPr>
          <w:sz w:val="21"/>
          <w:szCs w:val="21"/>
        </w:rPr>
        <w:t>425</w:t>
      </w:r>
      <w:r w:rsidRPr="00D20A4B">
        <w:rPr>
          <w:sz w:val="21"/>
          <w:szCs w:val="21"/>
        </w:rPr>
        <w:noBreakHyphen/>
        <w:t>324</w:t>
      </w:r>
      <w:r w:rsidRPr="00D20A4B">
        <w:rPr>
          <w:sz w:val="21"/>
          <w:szCs w:val="21"/>
        </w:rPr>
        <w:noBreakHyphen/>
        <w:t>8881 </w:t>
      </w:r>
      <w:r w:rsidRPr="00D20A4B">
        <w:rPr>
          <w:color w:val="000000"/>
          <w:sz w:val="21"/>
          <w:szCs w:val="21"/>
        </w:rPr>
        <w:t>| </w:t>
      </w:r>
      <w:hyperlink r:id="rId6" w:history="1">
        <w:r w:rsidRPr="00D20A4B">
          <w:rPr>
            <w:color w:val="000000"/>
            <w:sz w:val="21"/>
            <w:szCs w:val="21"/>
          </w:rPr>
          <w:t>bdsweb@outlook.com</w:t>
        </w:r>
      </w:hyperlink>
    </w:p>
    <w:p w14:paraId="26D7450C" w14:textId="77777777" w:rsidR="00CB3B4A" w:rsidRPr="00D20A4B" w:rsidRDefault="00CB3B4A">
      <w:pPr>
        <w:rPr>
          <w:sz w:val="21"/>
          <w:szCs w:val="21"/>
        </w:rPr>
      </w:pPr>
    </w:p>
    <w:p w14:paraId="2B80A8BD" w14:textId="77777777" w:rsidR="00CB3B4A" w:rsidRPr="00D20A4B" w:rsidRDefault="000A372F">
      <w:pPr>
        <w:pBdr>
          <w:bottom w:val="single" w:sz="6" w:space="0" w:color="000000"/>
        </w:pBdr>
        <w:spacing w:line="220" w:lineRule="atLeast"/>
        <w:rPr>
          <w:b/>
          <w:bCs/>
          <w:caps/>
          <w:sz w:val="21"/>
          <w:szCs w:val="21"/>
        </w:rPr>
      </w:pPr>
      <w:r w:rsidRPr="00D20A4B">
        <w:rPr>
          <w:b/>
          <w:bCs/>
          <w:caps/>
          <w:sz w:val="21"/>
          <w:szCs w:val="21"/>
        </w:rPr>
        <w:t>education</w:t>
      </w:r>
    </w:p>
    <w:p w14:paraId="01D62A2A" w14:textId="546AA670" w:rsidR="00CB3B4A" w:rsidRPr="00D20A4B" w:rsidRDefault="000A372F">
      <w:pPr>
        <w:tabs>
          <w:tab w:val="right" w:pos="10800"/>
        </w:tabs>
        <w:spacing w:line="200" w:lineRule="atLeast"/>
        <w:rPr>
          <w:rStyle w:val="fs13fw4"/>
          <w:sz w:val="21"/>
          <w:szCs w:val="21"/>
        </w:rPr>
      </w:pPr>
      <w:r w:rsidRPr="00D20A4B">
        <w:rPr>
          <w:rStyle w:val="fs13fw6"/>
          <w:b/>
          <w:bCs/>
          <w:sz w:val="21"/>
          <w:szCs w:val="21"/>
        </w:rPr>
        <w:t>Brigham Young University</w:t>
      </w:r>
      <w:r w:rsidRPr="00D20A4B">
        <w:rPr>
          <w:rStyle w:val="fs13fw4"/>
          <w:sz w:val="21"/>
          <w:szCs w:val="21"/>
        </w:rPr>
        <w:tab/>
        <w:t>Provo, Utah</w:t>
      </w:r>
    </w:p>
    <w:p w14:paraId="36BD1D1F" w14:textId="194C8755" w:rsidR="00CB3B4A" w:rsidRPr="00D20A4B" w:rsidRDefault="004C1F4F" w:rsidP="24DC98C0">
      <w:pPr>
        <w:tabs>
          <w:tab w:val="right" w:pos="10800"/>
        </w:tabs>
        <w:spacing w:line="200" w:lineRule="atLeast"/>
        <w:rPr>
          <w:i/>
          <w:iCs/>
          <w:sz w:val="21"/>
          <w:szCs w:val="21"/>
        </w:rPr>
      </w:pPr>
      <w:r>
        <w:rPr>
          <w:rStyle w:val="fs13fw4fsioverflow-hidden"/>
          <w:i/>
          <w:iCs/>
          <w:sz w:val="21"/>
          <w:szCs w:val="21"/>
        </w:rPr>
        <w:t>Pre-Business</w:t>
      </w:r>
      <w:r w:rsidR="000A372F" w:rsidRPr="00D20A4B">
        <w:rPr>
          <w:sz w:val="21"/>
          <w:szCs w:val="21"/>
        </w:rPr>
        <w:tab/>
      </w:r>
      <w:r w:rsidR="5009E25E" w:rsidRPr="00D20A4B">
        <w:rPr>
          <w:rStyle w:val="fs13fw4fsioverflow-hidden"/>
          <w:i/>
          <w:iCs/>
          <w:sz w:val="21"/>
          <w:szCs w:val="21"/>
        </w:rPr>
        <w:t>Sep 2022</w:t>
      </w:r>
      <w:r w:rsidR="002B74EF">
        <w:rPr>
          <w:rStyle w:val="fs13fw4fsioverflow-hidden"/>
          <w:i/>
          <w:iCs/>
          <w:sz w:val="21"/>
          <w:szCs w:val="21"/>
        </w:rPr>
        <w:t>-</w:t>
      </w:r>
      <w:r w:rsidR="5009E25E" w:rsidRPr="00D20A4B">
        <w:rPr>
          <w:rStyle w:val="fs13fw4fsioverflow-hidden"/>
          <w:i/>
          <w:iCs/>
          <w:sz w:val="21"/>
          <w:szCs w:val="21"/>
        </w:rPr>
        <w:t>Dec 2028</w:t>
      </w:r>
    </w:p>
    <w:p w14:paraId="10130A94" w14:textId="5C9C53DA" w:rsidR="00CB3B4A" w:rsidRPr="00D20A4B" w:rsidRDefault="00726EC7" w:rsidP="00726EC7">
      <w:pPr>
        <w:pStyle w:val="ListParagraph"/>
        <w:numPr>
          <w:ilvl w:val="0"/>
          <w:numId w:val="12"/>
        </w:numPr>
        <w:spacing w:line="200" w:lineRule="atLeast"/>
        <w:rPr>
          <w:sz w:val="21"/>
          <w:szCs w:val="21"/>
        </w:rPr>
      </w:pPr>
      <w:r w:rsidRPr="00D20A4B">
        <w:rPr>
          <w:sz w:val="21"/>
          <w:szCs w:val="21"/>
        </w:rPr>
        <w:t xml:space="preserve">GPA </w:t>
      </w:r>
      <w:r w:rsidR="002761F2" w:rsidRPr="00D20A4B">
        <w:rPr>
          <w:sz w:val="21"/>
          <w:szCs w:val="21"/>
        </w:rPr>
        <w:t>3.55/4.00</w:t>
      </w:r>
    </w:p>
    <w:p w14:paraId="4AB5774B" w14:textId="609FCB61" w:rsidR="002761F2" w:rsidRPr="00D20A4B" w:rsidRDefault="002761F2" w:rsidP="00726EC7">
      <w:pPr>
        <w:pStyle w:val="ListParagraph"/>
        <w:numPr>
          <w:ilvl w:val="0"/>
          <w:numId w:val="12"/>
        </w:numPr>
        <w:spacing w:line="200" w:lineRule="atLeast"/>
        <w:rPr>
          <w:sz w:val="21"/>
          <w:szCs w:val="21"/>
        </w:rPr>
      </w:pPr>
      <w:r w:rsidRPr="00D20A4B">
        <w:rPr>
          <w:sz w:val="21"/>
          <w:szCs w:val="21"/>
        </w:rPr>
        <w:t xml:space="preserve">ACT 33/36, </w:t>
      </w:r>
      <w:r w:rsidR="00720AF1" w:rsidRPr="00D20A4B">
        <w:rPr>
          <w:sz w:val="21"/>
          <w:szCs w:val="21"/>
        </w:rPr>
        <w:t>98</w:t>
      </w:r>
      <w:r w:rsidR="00E44EF5" w:rsidRPr="00D20A4B">
        <w:rPr>
          <w:sz w:val="21"/>
          <w:szCs w:val="21"/>
          <w:vertAlign w:val="superscript"/>
        </w:rPr>
        <w:t xml:space="preserve">th </w:t>
      </w:r>
      <w:r w:rsidR="00E44EF5" w:rsidRPr="00D20A4B">
        <w:rPr>
          <w:sz w:val="21"/>
          <w:szCs w:val="21"/>
        </w:rPr>
        <w:t>Percentile</w:t>
      </w:r>
    </w:p>
    <w:p w14:paraId="4615D904" w14:textId="77777777" w:rsidR="00EF3A7D" w:rsidRPr="00D20A4B" w:rsidRDefault="00EF3A7D">
      <w:pPr>
        <w:spacing w:line="200" w:lineRule="atLeast"/>
        <w:rPr>
          <w:sz w:val="21"/>
          <w:szCs w:val="21"/>
        </w:rPr>
      </w:pPr>
    </w:p>
    <w:p w14:paraId="45897AD9" w14:textId="77777777" w:rsidR="00CB3B4A" w:rsidRPr="00D20A4B" w:rsidRDefault="000A372F">
      <w:pPr>
        <w:pBdr>
          <w:bottom w:val="single" w:sz="6" w:space="0" w:color="000000"/>
        </w:pBdr>
        <w:spacing w:line="220" w:lineRule="atLeast"/>
        <w:rPr>
          <w:b/>
          <w:bCs/>
          <w:caps/>
          <w:sz w:val="21"/>
          <w:szCs w:val="21"/>
        </w:rPr>
      </w:pPr>
      <w:r w:rsidRPr="00D20A4B">
        <w:rPr>
          <w:b/>
          <w:bCs/>
          <w:caps/>
          <w:sz w:val="21"/>
          <w:szCs w:val="21"/>
        </w:rPr>
        <w:t>experience</w:t>
      </w:r>
    </w:p>
    <w:p w14:paraId="27165B91" w14:textId="75D32DC9" w:rsidR="003C0FBC" w:rsidRPr="00D20A4B" w:rsidRDefault="00F6243F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1"/>
          <w:szCs w:val="21"/>
        </w:rPr>
      </w:pPr>
      <w:r w:rsidRPr="00D20A4B">
        <w:rPr>
          <w:rStyle w:val="fs13fw6overflow-hidden"/>
          <w:b/>
          <w:bCs/>
          <w:sz w:val="21"/>
          <w:szCs w:val="21"/>
        </w:rPr>
        <w:t>Marriot Research Fellows Program</w:t>
      </w:r>
    </w:p>
    <w:p w14:paraId="2E597CA7" w14:textId="77777777" w:rsidR="003C0FBC" w:rsidRPr="00D20A4B" w:rsidRDefault="003C0F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1"/>
          <w:szCs w:val="21"/>
        </w:rPr>
      </w:pPr>
    </w:p>
    <w:p w14:paraId="463AC1AE" w14:textId="1FC39C8C" w:rsidR="00CB3B4A" w:rsidRPr="00D20A4B" w:rsidRDefault="000A372F">
      <w:pPr>
        <w:tabs>
          <w:tab w:val="right" w:pos="10800"/>
        </w:tabs>
        <w:spacing w:line="200" w:lineRule="atLeast"/>
        <w:rPr>
          <w:rStyle w:val="fs13fw4"/>
          <w:sz w:val="21"/>
          <w:szCs w:val="21"/>
        </w:rPr>
      </w:pPr>
      <w:r w:rsidRPr="00D20A4B">
        <w:rPr>
          <w:rStyle w:val="fs13fw6overflow-hidden"/>
          <w:b/>
          <w:bCs/>
          <w:sz w:val="21"/>
          <w:szCs w:val="21"/>
        </w:rPr>
        <w:t>Brown Bear Car Wash</w:t>
      </w:r>
      <w:r w:rsidRPr="00D20A4B">
        <w:rPr>
          <w:rStyle w:val="fs13fw4"/>
          <w:sz w:val="21"/>
          <w:szCs w:val="21"/>
        </w:rPr>
        <w:tab/>
      </w:r>
      <w:r w:rsidRPr="00D20A4B">
        <w:rPr>
          <w:rStyle w:val="fs13fw4overflow-hidden"/>
          <w:sz w:val="21"/>
          <w:szCs w:val="21"/>
        </w:rPr>
        <w:t>Redmond, Washington</w:t>
      </w:r>
    </w:p>
    <w:p w14:paraId="57250ACC" w14:textId="62EF234A" w:rsidR="00CB3B4A" w:rsidRPr="00D20A4B" w:rsidRDefault="000A372F">
      <w:pPr>
        <w:tabs>
          <w:tab w:val="right" w:pos="10800"/>
        </w:tabs>
        <w:spacing w:line="200" w:lineRule="atLeast"/>
        <w:rPr>
          <w:rStyle w:val="fs13fw4fsi"/>
          <w:i/>
          <w:iCs/>
          <w:sz w:val="21"/>
          <w:szCs w:val="21"/>
        </w:rPr>
      </w:pPr>
      <w:r w:rsidRPr="00D20A4B">
        <w:rPr>
          <w:rStyle w:val="fs13fw4fsioverflow-hidden"/>
          <w:i/>
          <w:iCs/>
          <w:sz w:val="21"/>
          <w:szCs w:val="21"/>
        </w:rPr>
        <w:t>Customer Associate</w:t>
      </w:r>
      <w:r w:rsidRPr="00D20A4B">
        <w:rPr>
          <w:rStyle w:val="fs13fw4fsi"/>
          <w:i/>
          <w:iCs/>
          <w:sz w:val="21"/>
          <w:szCs w:val="21"/>
        </w:rPr>
        <w:tab/>
      </w:r>
      <w:r w:rsidRPr="00D20A4B">
        <w:rPr>
          <w:rStyle w:val="fs13fw4fsioverflow-hidden"/>
          <w:i/>
          <w:iCs/>
          <w:sz w:val="21"/>
          <w:szCs w:val="21"/>
        </w:rPr>
        <w:t>Jun 2021</w:t>
      </w:r>
      <w:r w:rsidR="002B74EF">
        <w:rPr>
          <w:rStyle w:val="fs13fw4fsioverflow-hidden"/>
          <w:i/>
          <w:iCs/>
          <w:sz w:val="21"/>
          <w:szCs w:val="21"/>
        </w:rPr>
        <w:t>-</w:t>
      </w:r>
      <w:r w:rsidRPr="00D20A4B">
        <w:rPr>
          <w:rStyle w:val="fs13fw4fsioverflow-hidden"/>
          <w:i/>
          <w:iCs/>
          <w:sz w:val="21"/>
          <w:szCs w:val="21"/>
        </w:rPr>
        <w:t>Aug 2023</w:t>
      </w:r>
    </w:p>
    <w:p w14:paraId="431C251A" w14:textId="77777777" w:rsidR="00CB3B4A" w:rsidRPr="00D20A4B" w:rsidRDefault="000A372F">
      <w:pPr>
        <w:numPr>
          <w:ilvl w:val="0"/>
          <w:numId w:val="4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Collaborated in a client-obsessed team to provide high quality service</w:t>
      </w:r>
    </w:p>
    <w:p w14:paraId="29C82CFD" w14:textId="77777777" w:rsidR="00CB3B4A" w:rsidRPr="00D20A4B" w:rsidRDefault="000A372F">
      <w:pPr>
        <w:numPr>
          <w:ilvl w:val="0"/>
          <w:numId w:val="4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Utilized proactive problem solving and time management to keep worksite clean and professional</w:t>
      </w:r>
    </w:p>
    <w:p w14:paraId="7F72B7E1" w14:textId="77777777" w:rsidR="00CB3B4A" w:rsidRPr="00D20A4B" w:rsidRDefault="000A372F">
      <w:pPr>
        <w:spacing w:line="200" w:lineRule="atLeast"/>
        <w:rPr>
          <w:sz w:val="21"/>
          <w:szCs w:val="21"/>
        </w:rPr>
      </w:pPr>
      <w:r w:rsidRPr="00D20A4B">
        <w:rPr>
          <w:sz w:val="21"/>
          <w:szCs w:val="21"/>
        </w:rPr>
        <w:t> </w:t>
      </w:r>
    </w:p>
    <w:p w14:paraId="6F052800" w14:textId="77777777" w:rsidR="00CB3B4A" w:rsidRPr="00D20A4B" w:rsidRDefault="000A372F">
      <w:pPr>
        <w:tabs>
          <w:tab w:val="right" w:pos="10800"/>
        </w:tabs>
        <w:spacing w:line="200" w:lineRule="atLeast"/>
        <w:rPr>
          <w:rStyle w:val="fs13fw4"/>
          <w:sz w:val="21"/>
          <w:szCs w:val="21"/>
        </w:rPr>
      </w:pPr>
      <w:r w:rsidRPr="00D20A4B">
        <w:rPr>
          <w:rStyle w:val="fs13fw6overflow-hidden"/>
          <w:b/>
          <w:bCs/>
          <w:sz w:val="21"/>
          <w:szCs w:val="21"/>
        </w:rPr>
        <w:t>Galt Valley Ranch</w:t>
      </w:r>
      <w:r w:rsidRPr="00D20A4B">
        <w:rPr>
          <w:rStyle w:val="fs13fw4"/>
          <w:sz w:val="21"/>
          <w:szCs w:val="21"/>
        </w:rPr>
        <w:tab/>
      </w:r>
      <w:r w:rsidRPr="00D20A4B">
        <w:rPr>
          <w:rStyle w:val="fs13fw4overflow-hidden"/>
          <w:sz w:val="21"/>
          <w:szCs w:val="21"/>
        </w:rPr>
        <w:t>Redmond, Washington</w:t>
      </w:r>
    </w:p>
    <w:p w14:paraId="33DC6C2E" w14:textId="3926B52F" w:rsidR="00CB3B4A" w:rsidRPr="00D20A4B" w:rsidRDefault="000A372F">
      <w:pPr>
        <w:tabs>
          <w:tab w:val="right" w:pos="10800"/>
        </w:tabs>
        <w:spacing w:line="200" w:lineRule="atLeast"/>
        <w:rPr>
          <w:rStyle w:val="fs13fw4fsi"/>
          <w:i/>
          <w:iCs/>
          <w:sz w:val="21"/>
          <w:szCs w:val="21"/>
        </w:rPr>
      </w:pPr>
      <w:r w:rsidRPr="00D20A4B">
        <w:rPr>
          <w:rStyle w:val="fs13fw4fsioverflow-hidden"/>
          <w:i/>
          <w:iCs/>
          <w:sz w:val="21"/>
          <w:szCs w:val="21"/>
        </w:rPr>
        <w:t>Ranch Operations Assistant</w:t>
      </w:r>
      <w:r w:rsidRPr="00D20A4B">
        <w:rPr>
          <w:rStyle w:val="fs13fw4fsi"/>
          <w:i/>
          <w:iCs/>
          <w:sz w:val="21"/>
          <w:szCs w:val="21"/>
        </w:rPr>
        <w:tab/>
      </w:r>
      <w:r w:rsidRPr="00D20A4B">
        <w:rPr>
          <w:rStyle w:val="fs13fw4fsioverflow-hidden"/>
          <w:i/>
          <w:iCs/>
          <w:sz w:val="21"/>
          <w:szCs w:val="21"/>
        </w:rPr>
        <w:t>Jun 2020</w:t>
      </w:r>
      <w:r w:rsidR="002B74EF">
        <w:rPr>
          <w:rStyle w:val="fs13fw4fsioverflow-hidden"/>
          <w:i/>
          <w:iCs/>
          <w:sz w:val="21"/>
          <w:szCs w:val="21"/>
        </w:rPr>
        <w:t>-</w:t>
      </w:r>
      <w:r w:rsidRPr="00D20A4B">
        <w:rPr>
          <w:rStyle w:val="fs13fw4fsioverflow-hidden"/>
          <w:i/>
          <w:iCs/>
          <w:sz w:val="21"/>
          <w:szCs w:val="21"/>
        </w:rPr>
        <w:t>Aug 2020</w:t>
      </w:r>
    </w:p>
    <w:p w14:paraId="2A2EF502" w14:textId="77777777" w:rsidR="00CB3B4A" w:rsidRPr="00D20A4B" w:rsidRDefault="000A372F">
      <w:pPr>
        <w:numPr>
          <w:ilvl w:val="0"/>
          <w:numId w:val="2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Maintained grounds through weeding, harvesting and stacking hay, and other landscaping </w:t>
      </w:r>
    </w:p>
    <w:p w14:paraId="667A0E76" w14:textId="77777777" w:rsidR="00CB3B4A" w:rsidRPr="00D20A4B" w:rsidRDefault="000A372F">
      <w:pPr>
        <w:spacing w:line="200" w:lineRule="atLeast"/>
        <w:rPr>
          <w:sz w:val="21"/>
          <w:szCs w:val="21"/>
        </w:rPr>
      </w:pPr>
      <w:r w:rsidRPr="00D20A4B">
        <w:rPr>
          <w:sz w:val="21"/>
          <w:szCs w:val="21"/>
        </w:rPr>
        <w:t> </w:t>
      </w:r>
    </w:p>
    <w:p w14:paraId="7389C2AB" w14:textId="77777777" w:rsidR="00CB3B4A" w:rsidRPr="00D20A4B" w:rsidRDefault="000A372F">
      <w:pPr>
        <w:pBdr>
          <w:bottom w:val="single" w:sz="6" w:space="0" w:color="000000"/>
        </w:pBdr>
        <w:spacing w:line="220" w:lineRule="atLeast"/>
        <w:rPr>
          <w:b/>
          <w:bCs/>
          <w:caps/>
          <w:sz w:val="21"/>
          <w:szCs w:val="21"/>
        </w:rPr>
      </w:pPr>
      <w:r w:rsidRPr="00D20A4B">
        <w:rPr>
          <w:b/>
          <w:bCs/>
          <w:caps/>
          <w:sz w:val="21"/>
          <w:szCs w:val="21"/>
        </w:rPr>
        <w:t>activities &amp; awards</w:t>
      </w:r>
    </w:p>
    <w:p w14:paraId="06FE195A" w14:textId="2D389B28" w:rsidR="00CB3B4A" w:rsidRPr="00D20A4B" w:rsidRDefault="000A372F">
      <w:pPr>
        <w:tabs>
          <w:tab w:val="right" w:pos="10800"/>
        </w:tabs>
        <w:spacing w:line="200" w:lineRule="atLeast"/>
        <w:rPr>
          <w:rStyle w:val="fs13fw4fsi"/>
          <w:i/>
          <w:iCs/>
          <w:sz w:val="21"/>
          <w:szCs w:val="21"/>
        </w:rPr>
      </w:pPr>
      <w:r w:rsidRPr="00D20A4B">
        <w:rPr>
          <w:rStyle w:val="fs13fw4fsioverflow-hidden"/>
          <w:i/>
          <w:iCs/>
          <w:sz w:val="21"/>
          <w:szCs w:val="21"/>
        </w:rPr>
        <w:t>Eagle Scout</w:t>
      </w:r>
      <w:r w:rsidRPr="00D20A4B">
        <w:rPr>
          <w:rStyle w:val="fs13fw4fsi"/>
          <w:i/>
          <w:iCs/>
          <w:sz w:val="21"/>
          <w:szCs w:val="21"/>
        </w:rPr>
        <w:tab/>
      </w:r>
      <w:r w:rsidRPr="00D20A4B">
        <w:rPr>
          <w:rStyle w:val="fs13fw4fsioverflow-hidden"/>
          <w:i/>
          <w:iCs/>
          <w:sz w:val="21"/>
          <w:szCs w:val="21"/>
        </w:rPr>
        <w:t>Sep 201</w:t>
      </w:r>
      <w:r w:rsidR="002B74EF">
        <w:rPr>
          <w:rStyle w:val="fs13fw4fsioverflow-hidden"/>
          <w:i/>
          <w:iCs/>
          <w:sz w:val="21"/>
          <w:szCs w:val="21"/>
        </w:rPr>
        <w:t>1-</w:t>
      </w:r>
      <w:r w:rsidRPr="00D20A4B">
        <w:rPr>
          <w:rStyle w:val="fs13fw4fsioverflow-hidden"/>
          <w:i/>
          <w:iCs/>
          <w:sz w:val="21"/>
          <w:szCs w:val="21"/>
        </w:rPr>
        <w:t>Sep 2022</w:t>
      </w:r>
    </w:p>
    <w:p w14:paraId="5D1F55A7" w14:textId="77777777" w:rsidR="00CB3B4A" w:rsidRPr="00D20A4B" w:rsidRDefault="000A372F">
      <w:pPr>
        <w:spacing w:line="200" w:lineRule="atLeast"/>
        <w:rPr>
          <w:sz w:val="21"/>
          <w:szCs w:val="21"/>
        </w:rPr>
      </w:pPr>
      <w:r w:rsidRPr="00D20A4B">
        <w:rPr>
          <w:rStyle w:val="fs13fw6undefined"/>
          <w:b/>
          <w:bCs/>
          <w:sz w:val="21"/>
          <w:szCs w:val="21"/>
        </w:rPr>
        <w:t>Scouts BSA</w:t>
      </w:r>
      <w:r w:rsidRPr="00D20A4B">
        <w:rPr>
          <w:rStyle w:val="fs13fw6undefinedtdn"/>
          <w:b/>
          <w:bCs/>
          <w:sz w:val="21"/>
          <w:szCs w:val="21"/>
        </w:rPr>
        <w:t>,</w:t>
      </w:r>
      <w:r w:rsidRPr="00D20A4B">
        <w:rPr>
          <w:rStyle w:val="fs13fw4undefinedtdn"/>
          <w:sz w:val="21"/>
          <w:szCs w:val="21"/>
        </w:rPr>
        <w:t xml:space="preserve"> </w:t>
      </w:r>
      <w:r w:rsidRPr="00D20A4B">
        <w:rPr>
          <w:rStyle w:val="fs13fw4undefined"/>
          <w:sz w:val="21"/>
          <w:szCs w:val="21"/>
        </w:rPr>
        <w:t>Redmond, Washington</w:t>
      </w:r>
    </w:p>
    <w:p w14:paraId="1625DE35" w14:textId="77777777" w:rsidR="00CB3B4A" w:rsidRPr="00D20A4B" w:rsidRDefault="000A372F">
      <w:pPr>
        <w:numPr>
          <w:ilvl w:val="0"/>
          <w:numId w:val="3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Earned Eagle Scout Award along with a bronze Eagle Palm</w:t>
      </w:r>
    </w:p>
    <w:p w14:paraId="45CA585E" w14:textId="77777777" w:rsidR="00CB3B4A" w:rsidRPr="00D20A4B" w:rsidRDefault="000A372F">
      <w:pPr>
        <w:numPr>
          <w:ilvl w:val="0"/>
          <w:numId w:val="3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Directed, planned, and led a food drive for an Eagle Project, collecting 2,795 pounds of food, or approximately 2,330 meals</w:t>
      </w:r>
    </w:p>
    <w:p w14:paraId="7EACE211" w14:textId="77777777" w:rsidR="00CB3B4A" w:rsidRPr="00D20A4B" w:rsidRDefault="000A372F">
      <w:pPr>
        <w:numPr>
          <w:ilvl w:val="0"/>
          <w:numId w:val="3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Elected to the Order of the Arrow, Scouting's prestigious honor society</w:t>
      </w:r>
    </w:p>
    <w:p w14:paraId="496990CC" w14:textId="77777777" w:rsidR="00CB3B4A" w:rsidRPr="00D20A4B" w:rsidRDefault="000A372F">
      <w:pPr>
        <w:spacing w:line="200" w:lineRule="atLeast"/>
        <w:rPr>
          <w:sz w:val="21"/>
          <w:szCs w:val="21"/>
        </w:rPr>
      </w:pPr>
      <w:r w:rsidRPr="00D20A4B">
        <w:rPr>
          <w:sz w:val="21"/>
          <w:szCs w:val="21"/>
        </w:rPr>
        <w:t> </w:t>
      </w:r>
    </w:p>
    <w:p w14:paraId="71E4CE3A" w14:textId="13715A7D" w:rsidR="00CB3B4A" w:rsidRPr="00D20A4B" w:rsidRDefault="000A372F">
      <w:pPr>
        <w:tabs>
          <w:tab w:val="right" w:pos="10800"/>
        </w:tabs>
        <w:spacing w:line="200" w:lineRule="atLeast"/>
        <w:rPr>
          <w:rStyle w:val="fs13fw4fsi"/>
          <w:i/>
          <w:iCs/>
          <w:sz w:val="21"/>
          <w:szCs w:val="21"/>
        </w:rPr>
      </w:pPr>
      <w:r w:rsidRPr="00D20A4B">
        <w:rPr>
          <w:rStyle w:val="fs13fw4fsioverflow-hidden"/>
          <w:i/>
          <w:iCs/>
          <w:sz w:val="21"/>
          <w:szCs w:val="21"/>
        </w:rPr>
        <w:t>DECA Competitor</w:t>
      </w:r>
      <w:r w:rsidRPr="00D20A4B">
        <w:rPr>
          <w:rStyle w:val="fs13fw4fsi"/>
          <w:i/>
          <w:iCs/>
          <w:sz w:val="21"/>
          <w:szCs w:val="21"/>
        </w:rPr>
        <w:tab/>
      </w:r>
      <w:r w:rsidRPr="00D20A4B">
        <w:rPr>
          <w:rStyle w:val="fs13fw4fsioverflow-hidden"/>
          <w:i/>
          <w:iCs/>
          <w:sz w:val="21"/>
          <w:szCs w:val="21"/>
        </w:rPr>
        <w:t>Sep 2018</w:t>
      </w:r>
      <w:r w:rsidR="002B74EF">
        <w:rPr>
          <w:rStyle w:val="fs13fw4fsioverflow-hidden"/>
          <w:i/>
          <w:iCs/>
          <w:sz w:val="21"/>
          <w:szCs w:val="21"/>
        </w:rPr>
        <w:t>-</w:t>
      </w:r>
      <w:r w:rsidRPr="00D20A4B">
        <w:rPr>
          <w:rStyle w:val="fs13fw4fsioverflow-hidden"/>
          <w:i/>
          <w:iCs/>
          <w:sz w:val="21"/>
          <w:szCs w:val="21"/>
        </w:rPr>
        <w:t>Apr 2022</w:t>
      </w:r>
    </w:p>
    <w:p w14:paraId="71C88B64" w14:textId="77777777" w:rsidR="00CB3B4A" w:rsidRPr="00D20A4B" w:rsidRDefault="000A372F">
      <w:pPr>
        <w:spacing w:line="200" w:lineRule="atLeast"/>
        <w:rPr>
          <w:sz w:val="21"/>
          <w:szCs w:val="21"/>
        </w:rPr>
      </w:pPr>
      <w:r w:rsidRPr="00D20A4B">
        <w:rPr>
          <w:rStyle w:val="fs13fw6undefined"/>
          <w:b/>
          <w:bCs/>
          <w:sz w:val="21"/>
          <w:szCs w:val="21"/>
        </w:rPr>
        <w:t>Deca Business Competition Club</w:t>
      </w:r>
      <w:r w:rsidRPr="00D20A4B">
        <w:rPr>
          <w:rStyle w:val="fs13fw6undefinedtdn"/>
          <w:b/>
          <w:bCs/>
          <w:sz w:val="21"/>
          <w:szCs w:val="21"/>
        </w:rPr>
        <w:t>,</w:t>
      </w:r>
      <w:r w:rsidRPr="00D20A4B">
        <w:rPr>
          <w:rStyle w:val="fs13fw4undefinedtdn"/>
          <w:sz w:val="21"/>
          <w:szCs w:val="21"/>
        </w:rPr>
        <w:t xml:space="preserve"> </w:t>
      </w:r>
      <w:r w:rsidRPr="00D20A4B">
        <w:rPr>
          <w:rStyle w:val="fs13fw4undefined"/>
          <w:sz w:val="21"/>
          <w:szCs w:val="21"/>
        </w:rPr>
        <w:t>Redmond, Washington</w:t>
      </w:r>
    </w:p>
    <w:p w14:paraId="35987324" w14:textId="77777777" w:rsidR="00CB3B4A" w:rsidRPr="00D20A4B" w:rsidRDefault="000A372F">
      <w:pPr>
        <w:numPr>
          <w:ilvl w:val="0"/>
          <w:numId w:val="7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Qualified twice for State in Entrepreneurship and Accounting business consulting and management competitions</w:t>
      </w:r>
    </w:p>
    <w:p w14:paraId="3485F0A3" w14:textId="77777777" w:rsidR="00CB3B4A" w:rsidRPr="00D20A4B" w:rsidRDefault="000A372F">
      <w:pPr>
        <w:numPr>
          <w:ilvl w:val="0"/>
          <w:numId w:val="7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Won 3rd Place in Area competitions</w:t>
      </w:r>
    </w:p>
    <w:p w14:paraId="116D7EC6" w14:textId="77777777" w:rsidR="00CB3B4A" w:rsidRPr="00D20A4B" w:rsidRDefault="000A372F">
      <w:pPr>
        <w:spacing w:line="200" w:lineRule="atLeast"/>
        <w:rPr>
          <w:sz w:val="21"/>
          <w:szCs w:val="21"/>
        </w:rPr>
      </w:pPr>
      <w:r w:rsidRPr="00D20A4B">
        <w:rPr>
          <w:sz w:val="21"/>
          <w:szCs w:val="21"/>
        </w:rPr>
        <w:t> </w:t>
      </w:r>
    </w:p>
    <w:p w14:paraId="30A53870" w14:textId="77777777" w:rsidR="00CB3B4A" w:rsidRPr="00D20A4B" w:rsidRDefault="000A372F">
      <w:pPr>
        <w:tabs>
          <w:tab w:val="right" w:pos="10800"/>
        </w:tabs>
        <w:spacing w:line="200" w:lineRule="atLeast"/>
        <w:rPr>
          <w:rStyle w:val="fs13fw4fsi"/>
          <w:i/>
          <w:iCs/>
          <w:sz w:val="21"/>
          <w:szCs w:val="21"/>
        </w:rPr>
      </w:pPr>
      <w:r w:rsidRPr="00D20A4B">
        <w:rPr>
          <w:rStyle w:val="fs13fw4fsioverflow-hidden"/>
          <w:i/>
          <w:iCs/>
          <w:sz w:val="21"/>
          <w:szCs w:val="21"/>
        </w:rPr>
        <w:t>National Merit Commended Scholar</w:t>
      </w:r>
      <w:r w:rsidRPr="00D20A4B">
        <w:rPr>
          <w:rStyle w:val="fs13fw4fsi"/>
          <w:i/>
          <w:iCs/>
          <w:sz w:val="21"/>
          <w:szCs w:val="21"/>
        </w:rPr>
        <w:tab/>
      </w:r>
      <w:r w:rsidRPr="00D20A4B">
        <w:rPr>
          <w:rStyle w:val="fs13fw4fsioverflow-hidden"/>
          <w:i/>
          <w:iCs/>
          <w:sz w:val="21"/>
          <w:szCs w:val="21"/>
        </w:rPr>
        <w:t>Sep 2021</w:t>
      </w:r>
    </w:p>
    <w:p w14:paraId="4D72F79B" w14:textId="77777777" w:rsidR="00CB3B4A" w:rsidRPr="00D20A4B" w:rsidRDefault="000A372F">
      <w:pPr>
        <w:spacing w:line="200" w:lineRule="atLeast"/>
        <w:rPr>
          <w:sz w:val="21"/>
          <w:szCs w:val="21"/>
        </w:rPr>
      </w:pPr>
      <w:r w:rsidRPr="00D20A4B">
        <w:rPr>
          <w:rStyle w:val="fs13fw6undefined"/>
          <w:b/>
          <w:bCs/>
          <w:sz w:val="21"/>
          <w:szCs w:val="21"/>
        </w:rPr>
        <w:t>National Merit Commended Scholar</w:t>
      </w:r>
      <w:r w:rsidRPr="00D20A4B">
        <w:rPr>
          <w:rStyle w:val="fs13fw6undefinedtdn"/>
          <w:b/>
          <w:bCs/>
          <w:sz w:val="21"/>
          <w:szCs w:val="21"/>
        </w:rPr>
        <w:t>,</w:t>
      </w:r>
      <w:r w:rsidRPr="00D20A4B">
        <w:rPr>
          <w:rStyle w:val="fs13fw4undefinedtdn"/>
          <w:sz w:val="21"/>
          <w:szCs w:val="21"/>
        </w:rPr>
        <w:t xml:space="preserve"> </w:t>
      </w:r>
      <w:r w:rsidRPr="00D20A4B">
        <w:rPr>
          <w:rStyle w:val="fs13fw4undefined"/>
          <w:sz w:val="21"/>
          <w:szCs w:val="21"/>
        </w:rPr>
        <w:t>Redmond, Washington</w:t>
      </w:r>
    </w:p>
    <w:p w14:paraId="4E91C3C2" w14:textId="77777777" w:rsidR="00CB3B4A" w:rsidRPr="00D20A4B" w:rsidRDefault="000A372F">
      <w:pPr>
        <w:numPr>
          <w:ilvl w:val="0"/>
          <w:numId w:val="8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Awarded with the National Merit Commended Scholar distinction for performance on the PSAT</w:t>
      </w:r>
    </w:p>
    <w:p w14:paraId="490FCA22" w14:textId="77777777" w:rsidR="00CB3B4A" w:rsidRPr="00D20A4B" w:rsidRDefault="000A372F">
      <w:pPr>
        <w:numPr>
          <w:ilvl w:val="0"/>
          <w:numId w:val="8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Earned a 33 ACT score</w:t>
      </w:r>
    </w:p>
    <w:p w14:paraId="7DCA6053" w14:textId="77777777" w:rsidR="00CB3B4A" w:rsidRPr="00D20A4B" w:rsidRDefault="000A372F">
      <w:pPr>
        <w:spacing w:line="200" w:lineRule="atLeast"/>
        <w:rPr>
          <w:sz w:val="21"/>
          <w:szCs w:val="21"/>
        </w:rPr>
      </w:pPr>
      <w:r w:rsidRPr="00D20A4B">
        <w:rPr>
          <w:sz w:val="21"/>
          <w:szCs w:val="21"/>
        </w:rPr>
        <w:t> </w:t>
      </w:r>
    </w:p>
    <w:p w14:paraId="57DE5885" w14:textId="24B4215F" w:rsidR="00CB3B4A" w:rsidRPr="00D20A4B" w:rsidRDefault="000A372F">
      <w:pPr>
        <w:pBdr>
          <w:bottom w:val="single" w:sz="6" w:space="0" w:color="000000"/>
        </w:pBdr>
        <w:spacing w:line="220" w:lineRule="atLeast"/>
        <w:rPr>
          <w:b/>
          <w:bCs/>
          <w:caps/>
          <w:sz w:val="21"/>
          <w:szCs w:val="21"/>
        </w:rPr>
      </w:pPr>
      <w:r w:rsidRPr="00D20A4B">
        <w:rPr>
          <w:b/>
          <w:bCs/>
          <w:caps/>
          <w:sz w:val="21"/>
          <w:szCs w:val="21"/>
        </w:rPr>
        <w:t>skills</w:t>
      </w:r>
      <w:r w:rsidR="006F4262">
        <w:rPr>
          <w:b/>
          <w:bCs/>
          <w:caps/>
          <w:sz w:val="21"/>
          <w:szCs w:val="21"/>
        </w:rPr>
        <w:t xml:space="preserve"> and interests</w:t>
      </w:r>
    </w:p>
    <w:p w14:paraId="07F6D6A3" w14:textId="77777777" w:rsidR="00CB3B4A" w:rsidRPr="00D20A4B" w:rsidRDefault="000A372F">
      <w:pPr>
        <w:spacing w:line="200" w:lineRule="atLeast"/>
        <w:rPr>
          <w:b/>
          <w:bCs/>
          <w:sz w:val="21"/>
          <w:szCs w:val="21"/>
        </w:rPr>
      </w:pPr>
      <w:r w:rsidRPr="00D20A4B">
        <w:rPr>
          <w:b/>
          <w:bCs/>
          <w:sz w:val="21"/>
          <w:szCs w:val="21"/>
        </w:rPr>
        <w:t>Languages</w:t>
      </w:r>
    </w:p>
    <w:p w14:paraId="2394E968" w14:textId="77777777" w:rsidR="00CB3B4A" w:rsidRPr="00D20A4B" w:rsidRDefault="000A372F">
      <w:pPr>
        <w:numPr>
          <w:ilvl w:val="0"/>
          <w:numId w:val="6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Fluent in Portuguese (2 years of immersion)</w:t>
      </w:r>
    </w:p>
    <w:p w14:paraId="22CB0B7B" w14:textId="77777777" w:rsidR="00CB3B4A" w:rsidRPr="00D20A4B" w:rsidRDefault="000A372F">
      <w:pPr>
        <w:numPr>
          <w:ilvl w:val="0"/>
          <w:numId w:val="6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Conversational in Spanish (5 years of schooling)</w:t>
      </w:r>
    </w:p>
    <w:p w14:paraId="62843936" w14:textId="77777777" w:rsidR="00CB3B4A" w:rsidRPr="00D20A4B" w:rsidRDefault="000A372F">
      <w:pPr>
        <w:spacing w:line="200" w:lineRule="atLeast"/>
        <w:rPr>
          <w:sz w:val="21"/>
          <w:szCs w:val="21"/>
        </w:rPr>
      </w:pPr>
      <w:r w:rsidRPr="00D20A4B">
        <w:rPr>
          <w:sz w:val="21"/>
          <w:szCs w:val="21"/>
        </w:rPr>
        <w:t> </w:t>
      </w:r>
    </w:p>
    <w:p w14:paraId="0593AA0F" w14:textId="77777777" w:rsidR="00CB3B4A" w:rsidRPr="00D20A4B" w:rsidRDefault="000A372F">
      <w:pPr>
        <w:pBdr>
          <w:bottom w:val="single" w:sz="6" w:space="0" w:color="000000"/>
        </w:pBdr>
        <w:spacing w:line="220" w:lineRule="atLeast"/>
        <w:rPr>
          <w:b/>
          <w:bCs/>
          <w:caps/>
          <w:sz w:val="21"/>
          <w:szCs w:val="21"/>
        </w:rPr>
      </w:pPr>
      <w:r w:rsidRPr="00D20A4B">
        <w:rPr>
          <w:b/>
          <w:bCs/>
          <w:caps/>
          <w:sz w:val="21"/>
          <w:szCs w:val="21"/>
        </w:rPr>
        <w:t>volunteer experience</w:t>
      </w:r>
    </w:p>
    <w:p w14:paraId="0CEFA1F9" w14:textId="4125EA9F" w:rsidR="00CB3B4A" w:rsidRPr="00D20A4B" w:rsidRDefault="00A411B0">
      <w:pPr>
        <w:tabs>
          <w:tab w:val="right" w:pos="10800"/>
        </w:tabs>
        <w:spacing w:line="200" w:lineRule="atLeast"/>
        <w:rPr>
          <w:rStyle w:val="fs13fw4"/>
          <w:sz w:val="21"/>
          <w:szCs w:val="21"/>
        </w:rPr>
      </w:pPr>
      <w:r>
        <w:rPr>
          <w:rStyle w:val="fs13fw6overflow-hidden"/>
          <w:b/>
          <w:bCs/>
          <w:sz w:val="21"/>
          <w:szCs w:val="21"/>
        </w:rPr>
        <w:t xml:space="preserve">The </w:t>
      </w:r>
      <w:r w:rsidR="000A372F" w:rsidRPr="00D20A4B">
        <w:rPr>
          <w:rStyle w:val="fs13fw6overflow-hidden"/>
          <w:b/>
          <w:bCs/>
          <w:sz w:val="21"/>
          <w:szCs w:val="21"/>
        </w:rPr>
        <w:t>Church of Jesus Christ of Latter</w:t>
      </w:r>
      <w:r w:rsidR="602DEAC0" w:rsidRPr="00D20A4B">
        <w:rPr>
          <w:rStyle w:val="fs13fw6overflow-hidden"/>
          <w:b/>
          <w:bCs/>
          <w:sz w:val="21"/>
          <w:szCs w:val="21"/>
        </w:rPr>
        <w:t>-</w:t>
      </w:r>
      <w:r>
        <w:rPr>
          <w:rStyle w:val="fs13fw6overflow-hidden"/>
          <w:b/>
          <w:bCs/>
          <w:sz w:val="21"/>
          <w:szCs w:val="21"/>
        </w:rPr>
        <w:t>d</w:t>
      </w:r>
      <w:r w:rsidR="000A372F" w:rsidRPr="00D20A4B">
        <w:rPr>
          <w:rStyle w:val="fs13fw6overflow-hidden"/>
          <w:b/>
          <w:bCs/>
          <w:sz w:val="21"/>
          <w:szCs w:val="21"/>
        </w:rPr>
        <w:t>ay Saints</w:t>
      </w:r>
      <w:r w:rsidR="000A372F" w:rsidRPr="00D20A4B">
        <w:rPr>
          <w:sz w:val="21"/>
          <w:szCs w:val="21"/>
        </w:rPr>
        <w:tab/>
      </w:r>
      <w:r w:rsidR="000A372F" w:rsidRPr="00D20A4B">
        <w:rPr>
          <w:rStyle w:val="fs13fw4overflow-hidden"/>
          <w:sz w:val="21"/>
          <w:szCs w:val="21"/>
        </w:rPr>
        <w:t>Salvador, Bahia, Brazil</w:t>
      </w:r>
    </w:p>
    <w:p w14:paraId="60257A7D" w14:textId="555DDA93" w:rsidR="00CB3B4A" w:rsidRPr="00D20A4B" w:rsidRDefault="007C54E3">
      <w:pPr>
        <w:tabs>
          <w:tab w:val="right" w:pos="10800"/>
        </w:tabs>
        <w:spacing w:line="200" w:lineRule="atLeast"/>
        <w:rPr>
          <w:rStyle w:val="fs13fw4fsi"/>
          <w:i/>
          <w:iCs/>
          <w:sz w:val="21"/>
          <w:szCs w:val="21"/>
        </w:rPr>
      </w:pPr>
      <w:r w:rsidRPr="00D20A4B">
        <w:rPr>
          <w:rStyle w:val="fs13fw4fsioverflow-hidden"/>
          <w:i/>
          <w:iCs/>
          <w:sz w:val="21"/>
          <w:szCs w:val="21"/>
        </w:rPr>
        <w:t>Volunteer Representative</w:t>
      </w:r>
      <w:r w:rsidR="000A372F" w:rsidRPr="00D20A4B">
        <w:rPr>
          <w:rStyle w:val="fs13fw4fsi"/>
          <w:i/>
          <w:iCs/>
          <w:sz w:val="21"/>
          <w:szCs w:val="21"/>
        </w:rPr>
        <w:tab/>
      </w:r>
      <w:r w:rsidR="000A372F" w:rsidRPr="00D20A4B">
        <w:rPr>
          <w:rStyle w:val="fs13fw4fsioverflow-hidden"/>
          <w:i/>
          <w:iCs/>
          <w:sz w:val="21"/>
          <w:szCs w:val="21"/>
        </w:rPr>
        <w:t>Sep 2023</w:t>
      </w:r>
      <w:r w:rsidR="002B74EF">
        <w:rPr>
          <w:rStyle w:val="fs13fw4fsioverflow-hidden"/>
          <w:i/>
          <w:iCs/>
          <w:sz w:val="21"/>
          <w:szCs w:val="21"/>
        </w:rPr>
        <w:t>-</w:t>
      </w:r>
      <w:r w:rsidR="000A372F" w:rsidRPr="00D20A4B">
        <w:rPr>
          <w:rStyle w:val="fs13fw4fsioverflow-hidden"/>
          <w:i/>
          <w:iCs/>
          <w:sz w:val="21"/>
          <w:szCs w:val="21"/>
        </w:rPr>
        <w:t>Aug 2025</w:t>
      </w:r>
    </w:p>
    <w:p w14:paraId="18D8ED9F" w14:textId="1540C86E" w:rsidR="00CB3B4A" w:rsidRPr="00D20A4B" w:rsidRDefault="000A372F">
      <w:pPr>
        <w:numPr>
          <w:ilvl w:val="0"/>
          <w:numId w:val="5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Engaged in full-time community outreach, service, and cross-cultural communication in Portuguese</w:t>
      </w:r>
    </w:p>
    <w:p w14:paraId="5520A8EE" w14:textId="77777777" w:rsidR="00CB3B4A" w:rsidRPr="00D20A4B" w:rsidRDefault="000A372F">
      <w:pPr>
        <w:numPr>
          <w:ilvl w:val="0"/>
          <w:numId w:val="5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Developed strong interpersonal, public speaking, and conflict resolution skills in a multicultural environment</w:t>
      </w:r>
    </w:p>
    <w:p w14:paraId="60FD86D4" w14:textId="77777777" w:rsidR="00CB3B4A" w:rsidRPr="00D20A4B" w:rsidRDefault="000A372F">
      <w:pPr>
        <w:numPr>
          <w:ilvl w:val="0"/>
          <w:numId w:val="5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Cultivated a high standard of discipline, time management, and accountability</w:t>
      </w:r>
    </w:p>
    <w:p w14:paraId="792A6115" w14:textId="77777777" w:rsidR="00CB3B4A" w:rsidRPr="00D20A4B" w:rsidRDefault="000A372F">
      <w:pPr>
        <w:spacing w:line="200" w:lineRule="atLeast"/>
        <w:rPr>
          <w:sz w:val="21"/>
          <w:szCs w:val="21"/>
        </w:rPr>
      </w:pPr>
      <w:r w:rsidRPr="00D20A4B">
        <w:rPr>
          <w:sz w:val="21"/>
          <w:szCs w:val="21"/>
        </w:rPr>
        <w:t> </w:t>
      </w:r>
    </w:p>
    <w:p w14:paraId="69DB5C4F" w14:textId="77777777" w:rsidR="00CB3B4A" w:rsidRPr="00D20A4B" w:rsidRDefault="000A372F">
      <w:pPr>
        <w:tabs>
          <w:tab w:val="right" w:pos="10800"/>
        </w:tabs>
        <w:spacing w:line="200" w:lineRule="atLeast"/>
        <w:rPr>
          <w:rStyle w:val="fs13fw4"/>
          <w:sz w:val="21"/>
          <w:szCs w:val="21"/>
        </w:rPr>
      </w:pPr>
      <w:r w:rsidRPr="00D20A4B">
        <w:rPr>
          <w:rStyle w:val="fs13fw6overflow-hidden"/>
          <w:b/>
          <w:bCs/>
          <w:sz w:val="21"/>
          <w:szCs w:val="21"/>
        </w:rPr>
        <w:t>Clara Barton Elementary School</w:t>
      </w:r>
      <w:r w:rsidRPr="00D20A4B">
        <w:rPr>
          <w:rStyle w:val="fs13fw4"/>
          <w:sz w:val="21"/>
          <w:szCs w:val="21"/>
        </w:rPr>
        <w:tab/>
      </w:r>
      <w:r w:rsidRPr="00D20A4B">
        <w:rPr>
          <w:rStyle w:val="fs13fw4overflow-hidden"/>
          <w:sz w:val="21"/>
          <w:szCs w:val="21"/>
        </w:rPr>
        <w:t>Redmond, Washington</w:t>
      </w:r>
    </w:p>
    <w:p w14:paraId="1F71424E" w14:textId="7CFF168D" w:rsidR="00CB3B4A" w:rsidRPr="00D20A4B" w:rsidRDefault="000A372F">
      <w:pPr>
        <w:tabs>
          <w:tab w:val="right" w:pos="10800"/>
        </w:tabs>
        <w:spacing w:line="200" w:lineRule="atLeast"/>
        <w:rPr>
          <w:rStyle w:val="fs13fw4fsi"/>
          <w:i/>
          <w:iCs/>
          <w:sz w:val="21"/>
          <w:szCs w:val="21"/>
        </w:rPr>
      </w:pPr>
      <w:r w:rsidRPr="00D20A4B">
        <w:rPr>
          <w:rStyle w:val="fs13fw4fsioverflow-hidden"/>
          <w:i/>
          <w:iCs/>
          <w:sz w:val="21"/>
          <w:szCs w:val="21"/>
        </w:rPr>
        <w:t>Elementary School Volunteer</w:t>
      </w:r>
      <w:r w:rsidRPr="00D20A4B">
        <w:rPr>
          <w:rStyle w:val="fs13fw4fsi"/>
          <w:i/>
          <w:iCs/>
          <w:sz w:val="21"/>
          <w:szCs w:val="21"/>
        </w:rPr>
        <w:tab/>
      </w:r>
      <w:r w:rsidRPr="00D20A4B">
        <w:rPr>
          <w:rStyle w:val="fs13fw4fsioverflow-hidden"/>
          <w:i/>
          <w:iCs/>
          <w:sz w:val="21"/>
          <w:szCs w:val="21"/>
        </w:rPr>
        <w:t>Sep 2019</w:t>
      </w:r>
      <w:r w:rsidR="002B74EF">
        <w:rPr>
          <w:rStyle w:val="fs13fw4fsioverflow-hidden"/>
          <w:i/>
          <w:iCs/>
          <w:sz w:val="21"/>
          <w:szCs w:val="21"/>
        </w:rPr>
        <w:t>-</w:t>
      </w:r>
      <w:r w:rsidRPr="00D20A4B">
        <w:rPr>
          <w:rStyle w:val="fs13fw4fsioverflow-hidden"/>
          <w:i/>
          <w:iCs/>
          <w:sz w:val="21"/>
          <w:szCs w:val="21"/>
        </w:rPr>
        <w:t>Apr 2020</w:t>
      </w:r>
    </w:p>
    <w:p w14:paraId="57096AA0" w14:textId="77777777" w:rsidR="00CB3B4A" w:rsidRPr="00D20A4B" w:rsidRDefault="000A372F">
      <w:pPr>
        <w:numPr>
          <w:ilvl w:val="0"/>
          <w:numId w:val="1"/>
        </w:numPr>
        <w:spacing w:line="200" w:lineRule="atLeast"/>
        <w:ind w:left="330" w:hanging="340"/>
        <w:rPr>
          <w:sz w:val="21"/>
          <w:szCs w:val="21"/>
        </w:rPr>
      </w:pPr>
      <w:r w:rsidRPr="00D20A4B">
        <w:rPr>
          <w:sz w:val="21"/>
          <w:szCs w:val="21"/>
        </w:rPr>
        <w:t>Mentored, motivated, and directed struggling students to improve learning </w:t>
      </w:r>
    </w:p>
    <w:sectPr w:rsidR="00CB3B4A" w:rsidRPr="00D20A4B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96CED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0404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8457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EEF3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381A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2C9C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CEB2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F43A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F22C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73C15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3417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EEED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24DE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6042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156F3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6F26B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B0B8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9E73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E669A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C493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484B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6F843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8E21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BA90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06D1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298ED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898AB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6A23B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9691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F50EA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2F45A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8071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2E83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82EE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6AA0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9651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D886C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9CED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23AC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AEF1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9E17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FD88A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A052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30E4D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388AB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3BA5C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464E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646BF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C8C1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3C98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ECEC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3ECD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227C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7CF3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6B81E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4AE6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BA17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1A5D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2014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E4D1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CC00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9EFB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9A3F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24206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2413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A6C0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B7022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FC421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3EA8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A8FB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C8BD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66A2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AABC69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E8A3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4AE0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D5AB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A23D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B6C2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5AC8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9C9D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F6FE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142AEF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7C01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4AC4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DEC1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63EC2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3CE6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98CCA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7A16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E848C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20452EB7"/>
    <w:multiLevelType w:val="hybridMultilevel"/>
    <w:tmpl w:val="B1467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AD3817"/>
    <w:multiLevelType w:val="hybridMultilevel"/>
    <w:tmpl w:val="0CBA8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112560">
    <w:abstractNumId w:val="9"/>
  </w:num>
  <w:num w:numId="2" w16cid:durableId="1172643083">
    <w:abstractNumId w:val="3"/>
  </w:num>
  <w:num w:numId="3" w16cid:durableId="1250306281">
    <w:abstractNumId w:val="4"/>
  </w:num>
  <w:num w:numId="4" w16cid:durableId="1332879659">
    <w:abstractNumId w:val="2"/>
  </w:num>
  <w:num w:numId="5" w16cid:durableId="1958098362">
    <w:abstractNumId w:val="8"/>
  </w:num>
  <w:num w:numId="6" w16cid:durableId="2039506019">
    <w:abstractNumId w:val="7"/>
  </w:num>
  <w:num w:numId="7" w16cid:durableId="415133871">
    <w:abstractNumId w:val="5"/>
  </w:num>
  <w:num w:numId="8" w16cid:durableId="480390965">
    <w:abstractNumId w:val="6"/>
  </w:num>
  <w:num w:numId="9" w16cid:durableId="493494545">
    <w:abstractNumId w:val="0"/>
  </w:num>
  <w:num w:numId="10" w16cid:durableId="7753343">
    <w:abstractNumId w:val="1"/>
  </w:num>
  <w:num w:numId="11" w16cid:durableId="1326742114">
    <w:abstractNumId w:val="11"/>
  </w:num>
  <w:num w:numId="12" w16cid:durableId="19797194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4A"/>
    <w:rsid w:val="000A372F"/>
    <w:rsid w:val="002761F2"/>
    <w:rsid w:val="002B74EF"/>
    <w:rsid w:val="002C4E6B"/>
    <w:rsid w:val="003C0FBC"/>
    <w:rsid w:val="004C1477"/>
    <w:rsid w:val="004C1F4F"/>
    <w:rsid w:val="00563B70"/>
    <w:rsid w:val="005C6494"/>
    <w:rsid w:val="00643861"/>
    <w:rsid w:val="006F4262"/>
    <w:rsid w:val="00720AF1"/>
    <w:rsid w:val="00726EC7"/>
    <w:rsid w:val="007449E5"/>
    <w:rsid w:val="007C54E3"/>
    <w:rsid w:val="008842B8"/>
    <w:rsid w:val="00A411B0"/>
    <w:rsid w:val="00B634D5"/>
    <w:rsid w:val="00CB3B4A"/>
    <w:rsid w:val="00D20A4B"/>
    <w:rsid w:val="00D63702"/>
    <w:rsid w:val="00E13772"/>
    <w:rsid w:val="00E44EF5"/>
    <w:rsid w:val="00EB16A7"/>
    <w:rsid w:val="00EF3A7D"/>
    <w:rsid w:val="00F504A7"/>
    <w:rsid w:val="00F6243F"/>
    <w:rsid w:val="00F6403E"/>
    <w:rsid w:val="00FA6457"/>
    <w:rsid w:val="00FB70DD"/>
    <w:rsid w:val="24DC98C0"/>
    <w:rsid w:val="414B7F44"/>
    <w:rsid w:val="5009E25E"/>
    <w:rsid w:val="602DEAC0"/>
    <w:rsid w:val="6724C2E7"/>
    <w:rsid w:val="762CED94"/>
    <w:rsid w:val="7B5C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8719D"/>
  <w15:docId w15:val="{A81799A8-FF84-4203-8480-7E3100CA3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undefinedtdn">
    <w:name w:val="fs13 fw6 undefined tdn"/>
    <w:basedOn w:val="DefaultParagraphFont"/>
  </w:style>
  <w:style w:type="character" w:customStyle="1" w:styleId="fs13fw6">
    <w:name w:val="fs13 fw6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fsioverflow-hidden">
    <w:name w:val="fs13 fw4 fsi overflow-hidden"/>
    <w:basedOn w:val="DefaultParagraphFont"/>
  </w:style>
  <w:style w:type="character" w:customStyle="1" w:styleId="fs13fw4fsi">
    <w:name w:val="fs13 fw4 fsi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4overflow-hidden">
    <w:name w:val="fs13 fw4 overflow-hidden"/>
    <w:basedOn w:val="DefaultParagraphFont"/>
  </w:style>
  <w:style w:type="character" w:customStyle="1" w:styleId="fs13fw6overflow-hidden">
    <w:name w:val="fs13 fw6 overflow-hidden"/>
    <w:basedOn w:val="DefaultParagraphFont"/>
  </w:style>
  <w:style w:type="character" w:customStyle="1" w:styleId="fs13fw6undefined">
    <w:name w:val="fs13 fw6 undefined"/>
    <w:basedOn w:val="DefaultParagraphFont"/>
  </w:style>
  <w:style w:type="character" w:customStyle="1" w:styleId="fs13fw4undefinedtdn">
    <w:name w:val="fs13 fw4 undefined tdn"/>
    <w:basedOn w:val="DefaultParagraphFont"/>
  </w:style>
  <w:style w:type="character" w:customStyle="1" w:styleId="fs13fw4undefined">
    <w:name w:val="fs13 fw4 undefined"/>
    <w:basedOn w:val="DefaultParagraphFont"/>
  </w:style>
  <w:style w:type="paragraph" w:styleId="ListParagraph">
    <w:name w:val="List Paragraph"/>
    <w:basedOn w:val="Normal"/>
    <w:uiPriority w:val="34"/>
    <w:qFormat/>
    <w:rsid w:val="00EF3A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dsweb@outlook.com" TargetMode="External"/><Relationship Id="rId5" Type="http://schemas.openxmlformats.org/officeDocument/2006/relationships/hyperlink" Target="https://www.linkedin.com/in/bradleysutton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Bradley S</dc:creator>
  <cp:keywords/>
  <cp:lastModifiedBy>Bradley S</cp:lastModifiedBy>
  <cp:revision>23</cp:revision>
  <dcterms:created xsi:type="dcterms:W3CDTF">2025-10-04T16:13:00Z</dcterms:created>
  <dcterms:modified xsi:type="dcterms:W3CDTF">2026-04-05T05:38:00Z</dcterms:modified>
</cp:coreProperties>
</file>